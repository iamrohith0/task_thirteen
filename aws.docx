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337546366"/>
        <w:docPartObj>
          <w:docPartGallery w:val="Cover Pages"/>
          <w:docPartUnique/>
        </w:docPartObj>
      </w:sdtPr>
      <w:sdtEndPr>
        <w:rPr>
          <w:lang w:val="en-IN"/>
        </w:rPr>
      </w:sdtEndPr>
      <w:sdtContent>
        <w:p w14:paraId="26999EF5" w14:textId="3FD5537F" w:rsidR="00BA085F" w:rsidRDefault="00BA085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680" behindDoc="1" locked="0" layoutInCell="1" allowOverlap="1" wp14:anchorId="6E73E130" wp14:editId="0FA5A67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261855" cy="9144000"/>
                    <wp:effectExtent l="0" t="0" r="0" b="635"/>
                    <wp:wrapNone/>
                    <wp:docPr id="48" name="Group 6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261855" cy="9144000"/>
                              <a:chOff x="0" y="0"/>
                              <a:chExt cx="7261855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B777118" w14:textId="77777777" w:rsidR="00BA085F" w:rsidRPr="00847F77" w:rsidRDefault="00BA085F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  <w:lang w:val="en-I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06" y="4030980"/>
                                <a:ext cx="7252349" cy="382414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05428D" w14:textId="093FB5FD" w:rsidR="00BA085F" w:rsidRDefault="00BA085F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</w:pPr>
                                  <w:r w:rsidRPr="00BA085F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t>Deploying and Interacting with a Free Virtual Machine in AWS</w:t>
                                  </w:r>
                                </w:p>
                                <w:p w14:paraId="1CD14434" w14:textId="77777777" w:rsidR="00847F77" w:rsidRDefault="00847F77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</w:pPr>
                                </w:p>
                                <w:p w14:paraId="57F3EF9F" w14:textId="77777777" w:rsidR="00847F77" w:rsidRDefault="00847F77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</w:pPr>
                                </w:p>
                                <w:p w14:paraId="610CFAE2" w14:textId="77777777" w:rsidR="00847F77" w:rsidRDefault="00847F77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</w:pPr>
                                </w:p>
                                <w:p w14:paraId="38800F70" w14:textId="73A3CCCF" w:rsidR="00847F77" w:rsidRDefault="00847F77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</w:pPr>
                                </w:p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3ED6DC09" w14:textId="7DAD4583" w:rsidR="00BA085F" w:rsidRDefault="00847F77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>Rohith.R.D | 22-09</w:t>
                                      </w:r>
                                      <w:r w:rsidR="007C5FE7"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>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E73E130" id="Group 64" o:spid="_x0000_s1026" style="position:absolute;margin-left:0;margin-top:0;width:571.8pt;height:10in;z-index:-251660800;mso-height-percent:909;mso-position-horizontal:center;mso-position-horizontal-relative:page;mso-position-vertical:center;mso-position-vertical-relative:page;mso-height-percent:909" coordsize="72618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4B777118" w14:textId="77777777" w:rsidR="00BA085F" w:rsidRPr="00847F77" w:rsidRDefault="00BA085F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  <w:lang w:val="en-IN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0309;width:72523;height:3824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p w14:paraId="2205428D" w14:textId="093FB5FD" w:rsidR="00BA085F" w:rsidRDefault="00BA085F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BA085F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t>Deploying and Interacting with a Free Virtual Machine in AWS</w:t>
                            </w:r>
                          </w:p>
                          <w:p w14:paraId="1CD14434" w14:textId="77777777" w:rsidR="00847F77" w:rsidRDefault="00847F77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</w:p>
                          <w:p w14:paraId="57F3EF9F" w14:textId="77777777" w:rsidR="00847F77" w:rsidRDefault="00847F77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</w:p>
                          <w:p w14:paraId="610CFAE2" w14:textId="77777777" w:rsidR="00847F77" w:rsidRDefault="00847F77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</w:p>
                          <w:p w14:paraId="38800F70" w14:textId="73A3CCCF" w:rsidR="00847F77" w:rsidRDefault="00847F77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</w:p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3ED6DC09" w14:textId="7DAD4583" w:rsidR="00BA085F" w:rsidRDefault="00847F77">
                                <w:pPr>
                                  <w:pStyle w:val="NoSpacing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Rohith.R.D | 22-09</w:t>
                                </w:r>
                                <w:r w:rsidR="007C5FE7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B98DE00" w14:textId="7FF35D0B" w:rsidR="00BA085F" w:rsidRDefault="00BA085F">
          <w:pPr>
            <w:rPr>
              <w:lang w:val="en-IN"/>
            </w:rPr>
          </w:pPr>
          <w:r>
            <w:rPr>
              <w:lang w:val="en-IN"/>
            </w:rPr>
            <w:br w:type="page"/>
          </w:r>
        </w:p>
      </w:sdtContent>
    </w:sdt>
    <w:p w14:paraId="462C7778" w14:textId="3B50A0B3" w:rsidR="00BA085F" w:rsidRDefault="00BA085F">
      <w:pPr>
        <w:rPr>
          <w:sz w:val="28"/>
          <w:szCs w:val="28"/>
          <w:lang w:val="en-IN"/>
        </w:rPr>
      </w:pPr>
      <w:r w:rsidRPr="00BA085F">
        <w:rPr>
          <w:sz w:val="28"/>
          <w:szCs w:val="28"/>
          <w:lang w:val="en-IN"/>
        </w:rPr>
        <w:lastRenderedPageBreak/>
        <w:t>After creating free cloud account</w:t>
      </w:r>
      <w:r>
        <w:rPr>
          <w:sz w:val="28"/>
          <w:szCs w:val="28"/>
          <w:lang w:val="en-IN"/>
        </w:rPr>
        <w:t>(aws),</w:t>
      </w:r>
    </w:p>
    <w:p w14:paraId="6DCEE857" w14:textId="77777777" w:rsidR="00BA085F" w:rsidRPr="00BA085F" w:rsidRDefault="00BA085F" w:rsidP="00BA085F">
      <w:pPr>
        <w:rPr>
          <w:b/>
          <w:bCs/>
          <w:sz w:val="28"/>
          <w:szCs w:val="28"/>
          <w:lang w:val="en-IN"/>
        </w:rPr>
      </w:pPr>
      <w:r w:rsidRPr="00BA085F">
        <w:rPr>
          <w:b/>
          <w:bCs/>
          <w:sz w:val="28"/>
          <w:szCs w:val="28"/>
          <w:lang w:val="en-IN"/>
        </w:rPr>
        <w:t>Access EC2 Dashboard</w:t>
      </w:r>
    </w:p>
    <w:p w14:paraId="35B43855" w14:textId="77777777" w:rsidR="00BA085F" w:rsidRPr="00BA085F" w:rsidRDefault="00BA085F" w:rsidP="00BA085F">
      <w:pPr>
        <w:numPr>
          <w:ilvl w:val="0"/>
          <w:numId w:val="24"/>
        </w:numPr>
        <w:rPr>
          <w:sz w:val="28"/>
          <w:szCs w:val="28"/>
          <w:lang w:val="en-IN"/>
        </w:rPr>
      </w:pPr>
      <w:r w:rsidRPr="00BA085F">
        <w:rPr>
          <w:sz w:val="28"/>
          <w:szCs w:val="28"/>
          <w:lang w:val="en-IN"/>
        </w:rPr>
        <w:t xml:space="preserve">In the search bar at the top of the console, type "EC2" and select </w:t>
      </w:r>
      <w:r w:rsidRPr="00BA085F">
        <w:rPr>
          <w:b/>
          <w:bCs/>
          <w:sz w:val="28"/>
          <w:szCs w:val="28"/>
          <w:lang w:val="en-IN"/>
        </w:rPr>
        <w:t>EC2</w:t>
      </w:r>
      <w:r w:rsidRPr="00BA085F">
        <w:rPr>
          <w:sz w:val="28"/>
          <w:szCs w:val="28"/>
          <w:lang w:val="en-IN"/>
        </w:rPr>
        <w:t xml:space="preserve"> from the results.</w:t>
      </w:r>
    </w:p>
    <w:p w14:paraId="5DE1EFEA" w14:textId="77777777" w:rsidR="00BA085F" w:rsidRPr="00BA085F" w:rsidRDefault="00BA085F" w:rsidP="00BA085F">
      <w:pPr>
        <w:numPr>
          <w:ilvl w:val="0"/>
          <w:numId w:val="24"/>
        </w:numPr>
        <w:rPr>
          <w:sz w:val="28"/>
          <w:szCs w:val="28"/>
          <w:lang w:val="en-IN"/>
        </w:rPr>
      </w:pPr>
      <w:r w:rsidRPr="00BA085F">
        <w:rPr>
          <w:sz w:val="28"/>
          <w:szCs w:val="28"/>
          <w:lang w:val="en-IN"/>
        </w:rPr>
        <w:t>This will take you to the EC2 dashboard.</w:t>
      </w:r>
    </w:p>
    <w:p w14:paraId="52934915" w14:textId="6DD3B988" w:rsidR="00BA085F" w:rsidRPr="00BA085F" w:rsidRDefault="00BA085F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6E8176FC" wp14:editId="2EDB1516">
            <wp:extent cx="5509260" cy="2766060"/>
            <wp:effectExtent l="0" t="0" r="0" b="0"/>
            <wp:docPr id="110313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30432" name="Picture 11031304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AC70" w14:textId="77777777" w:rsidR="00BA085F" w:rsidRDefault="00BA085F" w:rsidP="00BA085F">
      <w:pPr>
        <w:rPr>
          <w:b/>
          <w:bCs/>
          <w:sz w:val="28"/>
          <w:szCs w:val="28"/>
          <w:lang w:val="en-IN"/>
        </w:rPr>
      </w:pPr>
    </w:p>
    <w:p w14:paraId="3E1615E4" w14:textId="77777777" w:rsidR="00BA085F" w:rsidRDefault="00BA085F" w:rsidP="00BA085F">
      <w:pPr>
        <w:rPr>
          <w:b/>
          <w:bCs/>
          <w:sz w:val="28"/>
          <w:szCs w:val="28"/>
          <w:lang w:val="en-IN"/>
        </w:rPr>
      </w:pPr>
    </w:p>
    <w:p w14:paraId="5FC31916" w14:textId="07540A26" w:rsidR="00BA085F" w:rsidRPr="00BA085F" w:rsidRDefault="00BA085F" w:rsidP="00BA085F">
      <w:pPr>
        <w:rPr>
          <w:b/>
          <w:bCs/>
          <w:sz w:val="28"/>
          <w:szCs w:val="28"/>
          <w:lang w:val="en-IN"/>
        </w:rPr>
      </w:pPr>
      <w:r w:rsidRPr="00BA085F">
        <w:rPr>
          <w:b/>
          <w:bCs/>
          <w:sz w:val="28"/>
          <w:szCs w:val="28"/>
          <w:lang w:val="en-IN"/>
        </w:rPr>
        <w:t>Launch an EC2 Instance</w:t>
      </w:r>
    </w:p>
    <w:p w14:paraId="5AA644A5" w14:textId="77777777" w:rsidR="00BA085F" w:rsidRPr="00BA085F" w:rsidRDefault="00BA085F" w:rsidP="00BA085F">
      <w:pPr>
        <w:numPr>
          <w:ilvl w:val="0"/>
          <w:numId w:val="25"/>
        </w:numPr>
        <w:rPr>
          <w:sz w:val="28"/>
          <w:szCs w:val="28"/>
          <w:lang w:val="en-IN"/>
        </w:rPr>
      </w:pPr>
      <w:r w:rsidRPr="00BA085F">
        <w:rPr>
          <w:sz w:val="28"/>
          <w:szCs w:val="28"/>
          <w:lang w:val="en-IN"/>
        </w:rPr>
        <w:t xml:space="preserve">On the EC2 dashboard, click the </w:t>
      </w:r>
      <w:r w:rsidRPr="00BA085F">
        <w:rPr>
          <w:b/>
          <w:bCs/>
          <w:sz w:val="28"/>
          <w:szCs w:val="28"/>
          <w:lang w:val="en-IN"/>
        </w:rPr>
        <w:t>Launch Instance</w:t>
      </w:r>
      <w:r w:rsidRPr="00BA085F">
        <w:rPr>
          <w:sz w:val="28"/>
          <w:szCs w:val="28"/>
          <w:lang w:val="en-IN"/>
        </w:rPr>
        <w:t xml:space="preserve"> button.</w:t>
      </w:r>
    </w:p>
    <w:p w14:paraId="37A45E1C" w14:textId="77777777" w:rsidR="00BA085F" w:rsidRDefault="00BA085F" w:rsidP="00BA085F">
      <w:pPr>
        <w:numPr>
          <w:ilvl w:val="0"/>
          <w:numId w:val="25"/>
        </w:numPr>
        <w:rPr>
          <w:sz w:val="28"/>
          <w:szCs w:val="28"/>
          <w:lang w:val="en-IN"/>
        </w:rPr>
      </w:pPr>
      <w:r w:rsidRPr="00BA085F">
        <w:rPr>
          <w:sz w:val="28"/>
          <w:szCs w:val="28"/>
          <w:lang w:val="en-IN"/>
        </w:rPr>
        <w:t>You’ll be redirected to the "Launch an Instance" page.</w:t>
      </w:r>
    </w:p>
    <w:p w14:paraId="3D508443" w14:textId="2BFD24A9" w:rsidR="00BA085F" w:rsidRDefault="00BA085F" w:rsidP="00BA085F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29742BCE" wp14:editId="7052AD9B">
            <wp:extent cx="5943600" cy="3040380"/>
            <wp:effectExtent l="0" t="0" r="0" b="7620"/>
            <wp:docPr id="6574436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43608" name="Picture 6574436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D7CB" w14:textId="77777777" w:rsidR="00BA085F" w:rsidRDefault="00BA085F">
      <w:pPr>
        <w:rPr>
          <w:lang w:val="en-IN"/>
        </w:rPr>
      </w:pPr>
      <w:r>
        <w:rPr>
          <w:lang w:val="en-IN"/>
        </w:rPr>
        <w:br w:type="page"/>
      </w:r>
    </w:p>
    <w:p w14:paraId="1B0B3809" w14:textId="23B6DAC8" w:rsidR="00BA085F" w:rsidRDefault="00BA085F">
      <w:pPr>
        <w:rPr>
          <w:lang w:val="en-IN"/>
        </w:rPr>
      </w:pPr>
    </w:p>
    <w:p w14:paraId="73D11BDC" w14:textId="77777777" w:rsidR="006B2E52" w:rsidRPr="006B2E52" w:rsidRDefault="006B2E52" w:rsidP="006B2E52">
      <w:pPr>
        <w:rPr>
          <w:b/>
          <w:bCs/>
          <w:sz w:val="28"/>
          <w:szCs w:val="28"/>
          <w:lang w:val="en-IN"/>
        </w:rPr>
      </w:pPr>
      <w:r w:rsidRPr="006B2E52">
        <w:rPr>
          <w:b/>
          <w:bCs/>
          <w:sz w:val="28"/>
          <w:szCs w:val="28"/>
          <w:lang w:val="en-IN"/>
        </w:rPr>
        <w:t>Choose an Amazon Machine Image (AMI)</w:t>
      </w:r>
    </w:p>
    <w:p w14:paraId="3826B451" w14:textId="77777777" w:rsidR="006B2E52" w:rsidRPr="006B2E52" w:rsidRDefault="006B2E52" w:rsidP="006B2E52">
      <w:pPr>
        <w:numPr>
          <w:ilvl w:val="0"/>
          <w:numId w:val="26"/>
        </w:numPr>
        <w:rPr>
          <w:sz w:val="28"/>
          <w:szCs w:val="28"/>
          <w:lang w:val="en-IN"/>
        </w:rPr>
      </w:pPr>
      <w:r w:rsidRPr="006B2E52">
        <w:rPr>
          <w:sz w:val="28"/>
          <w:szCs w:val="28"/>
          <w:lang w:val="en-IN"/>
        </w:rPr>
        <w:t xml:space="preserve">You need to select an </w:t>
      </w:r>
      <w:r w:rsidRPr="006B2E52">
        <w:rPr>
          <w:b/>
          <w:bCs/>
          <w:sz w:val="28"/>
          <w:szCs w:val="28"/>
          <w:lang w:val="en-IN"/>
        </w:rPr>
        <w:t>Amazon Machine Image (AMI)</w:t>
      </w:r>
      <w:r w:rsidRPr="006B2E52">
        <w:rPr>
          <w:sz w:val="28"/>
          <w:szCs w:val="28"/>
          <w:lang w:val="en-IN"/>
        </w:rPr>
        <w:t>, which is essentially the OS for your VM.</w:t>
      </w:r>
    </w:p>
    <w:p w14:paraId="3FE068C2" w14:textId="77777777" w:rsidR="006B2E52" w:rsidRPr="006B2E52" w:rsidRDefault="006B2E52" w:rsidP="006B2E52">
      <w:pPr>
        <w:numPr>
          <w:ilvl w:val="1"/>
          <w:numId w:val="26"/>
        </w:numPr>
        <w:rPr>
          <w:sz w:val="28"/>
          <w:szCs w:val="28"/>
          <w:lang w:val="en-IN"/>
        </w:rPr>
      </w:pPr>
      <w:r w:rsidRPr="006B2E52">
        <w:rPr>
          <w:sz w:val="28"/>
          <w:szCs w:val="28"/>
          <w:lang w:val="en-IN"/>
        </w:rPr>
        <w:t xml:space="preserve">For example, you can choose </w:t>
      </w:r>
      <w:r w:rsidRPr="006B2E52">
        <w:rPr>
          <w:b/>
          <w:bCs/>
          <w:sz w:val="28"/>
          <w:szCs w:val="28"/>
          <w:lang w:val="en-IN"/>
        </w:rPr>
        <w:t>Amazon Linux</w:t>
      </w:r>
      <w:r w:rsidRPr="006B2E52">
        <w:rPr>
          <w:sz w:val="28"/>
          <w:szCs w:val="28"/>
          <w:lang w:val="en-IN"/>
        </w:rPr>
        <w:t xml:space="preserve">, </w:t>
      </w:r>
      <w:r w:rsidRPr="006B2E52">
        <w:rPr>
          <w:b/>
          <w:bCs/>
          <w:sz w:val="28"/>
          <w:szCs w:val="28"/>
          <w:lang w:val="en-IN"/>
        </w:rPr>
        <w:t>Ubuntu</w:t>
      </w:r>
      <w:r w:rsidRPr="006B2E52">
        <w:rPr>
          <w:sz w:val="28"/>
          <w:szCs w:val="28"/>
          <w:lang w:val="en-IN"/>
        </w:rPr>
        <w:t xml:space="preserve">, </w:t>
      </w:r>
      <w:r w:rsidRPr="006B2E52">
        <w:rPr>
          <w:b/>
          <w:bCs/>
          <w:sz w:val="28"/>
          <w:szCs w:val="28"/>
          <w:lang w:val="en-IN"/>
        </w:rPr>
        <w:t>Windows Server</w:t>
      </w:r>
      <w:r w:rsidRPr="006B2E52">
        <w:rPr>
          <w:sz w:val="28"/>
          <w:szCs w:val="28"/>
          <w:lang w:val="en-IN"/>
        </w:rPr>
        <w:t>, etc.</w:t>
      </w:r>
    </w:p>
    <w:p w14:paraId="1F1FB272" w14:textId="76C44385" w:rsidR="006B2E52" w:rsidRDefault="006B2E52" w:rsidP="006B2E52">
      <w:pPr>
        <w:numPr>
          <w:ilvl w:val="0"/>
          <w:numId w:val="26"/>
        </w:num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anchor distT="0" distB="0" distL="114300" distR="114300" simplePos="0" relativeHeight="251659776" behindDoc="1" locked="0" layoutInCell="1" allowOverlap="1" wp14:anchorId="60970151" wp14:editId="24CA447A">
            <wp:simplePos x="0" y="0"/>
            <wp:positionH relativeFrom="margin">
              <wp:align>right</wp:align>
            </wp:positionH>
            <wp:positionV relativeFrom="paragraph">
              <wp:posOffset>565150</wp:posOffset>
            </wp:positionV>
            <wp:extent cx="5943600" cy="2522220"/>
            <wp:effectExtent l="0" t="0" r="0" b="0"/>
            <wp:wrapTight wrapText="bothSides">
              <wp:wrapPolygon edited="0">
                <wp:start x="0" y="0"/>
                <wp:lineTo x="0" y="21372"/>
                <wp:lineTo x="21531" y="21372"/>
                <wp:lineTo x="21531" y="0"/>
                <wp:lineTo x="0" y="0"/>
              </wp:wrapPolygon>
            </wp:wrapTight>
            <wp:docPr id="7889524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52444" name="Picture 7889524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B2E52">
        <w:rPr>
          <w:sz w:val="28"/>
          <w:szCs w:val="28"/>
          <w:lang w:val="en-IN"/>
        </w:rPr>
        <w:t>Select the AMI that fits your requirements (e.g., Amazon Linux 2 for Linux or Windows Server for Windows).</w:t>
      </w:r>
    </w:p>
    <w:p w14:paraId="76F059E5" w14:textId="743104A9" w:rsidR="006B2E52" w:rsidRDefault="006B2E52" w:rsidP="006B2E52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178CC8CC" wp14:editId="62E92200">
            <wp:extent cx="5943600" cy="3063240"/>
            <wp:effectExtent l="0" t="0" r="0" b="3810"/>
            <wp:docPr id="1680995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95638" name="Picture 16809956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DCF4" w14:textId="0E03FF03" w:rsidR="006B2E52" w:rsidRPr="006B2E52" w:rsidRDefault="006B2E52" w:rsidP="006B2E52">
      <w:pPr>
        <w:rPr>
          <w:sz w:val="28"/>
          <w:szCs w:val="28"/>
          <w:lang w:val="en-IN"/>
        </w:rPr>
      </w:pPr>
    </w:p>
    <w:p w14:paraId="4CEC5F74" w14:textId="77777777" w:rsidR="006B2E52" w:rsidRPr="006B2E52" w:rsidRDefault="006B2E52" w:rsidP="006B2E52">
      <w:pPr>
        <w:rPr>
          <w:b/>
          <w:bCs/>
          <w:sz w:val="28"/>
          <w:szCs w:val="28"/>
          <w:lang w:val="en-IN"/>
        </w:rPr>
      </w:pPr>
      <w:r w:rsidRPr="006B2E52">
        <w:rPr>
          <w:b/>
          <w:bCs/>
          <w:sz w:val="28"/>
          <w:szCs w:val="28"/>
          <w:lang w:val="en-IN"/>
        </w:rPr>
        <w:lastRenderedPageBreak/>
        <w:t>Choose an Instance Type</w:t>
      </w:r>
    </w:p>
    <w:p w14:paraId="2316C9FF" w14:textId="77777777" w:rsidR="006B2E52" w:rsidRPr="006B2E52" w:rsidRDefault="006B2E52" w:rsidP="006B2E52">
      <w:pPr>
        <w:numPr>
          <w:ilvl w:val="0"/>
          <w:numId w:val="27"/>
        </w:numPr>
        <w:rPr>
          <w:sz w:val="28"/>
          <w:szCs w:val="28"/>
          <w:lang w:val="en-IN"/>
        </w:rPr>
      </w:pPr>
      <w:r w:rsidRPr="006B2E52">
        <w:rPr>
          <w:sz w:val="28"/>
          <w:szCs w:val="28"/>
          <w:lang w:val="en-IN"/>
        </w:rPr>
        <w:t>The instance type defines the hardware configuration (CPU, memory) of your VM.</w:t>
      </w:r>
    </w:p>
    <w:p w14:paraId="3C5001D8" w14:textId="77777777" w:rsidR="006B2E52" w:rsidRPr="006B2E52" w:rsidRDefault="006B2E52" w:rsidP="006B2E52">
      <w:pPr>
        <w:numPr>
          <w:ilvl w:val="0"/>
          <w:numId w:val="27"/>
        </w:numPr>
        <w:rPr>
          <w:sz w:val="28"/>
          <w:szCs w:val="28"/>
          <w:lang w:val="en-IN"/>
        </w:rPr>
      </w:pPr>
      <w:r w:rsidRPr="006B2E52">
        <w:rPr>
          <w:sz w:val="28"/>
          <w:szCs w:val="28"/>
          <w:lang w:val="en-IN"/>
        </w:rPr>
        <w:t xml:space="preserve">For basic use, you can choose the </w:t>
      </w:r>
      <w:r w:rsidRPr="006B2E52">
        <w:rPr>
          <w:b/>
          <w:bCs/>
          <w:sz w:val="28"/>
          <w:szCs w:val="28"/>
          <w:lang w:val="en-IN"/>
        </w:rPr>
        <w:t>t2.micro</w:t>
      </w:r>
      <w:r w:rsidRPr="006B2E52">
        <w:rPr>
          <w:sz w:val="28"/>
          <w:szCs w:val="28"/>
          <w:lang w:val="en-IN"/>
        </w:rPr>
        <w:t xml:space="preserve"> instance type, which is free-tier eligible (good for light workloads).</w:t>
      </w:r>
    </w:p>
    <w:p w14:paraId="64639CE0" w14:textId="4E10C426" w:rsidR="006B2E52" w:rsidRPr="006B2E52" w:rsidRDefault="006B2E52" w:rsidP="006B2E52">
      <w:pPr>
        <w:rPr>
          <w:b/>
          <w:bCs/>
          <w:sz w:val="28"/>
          <w:szCs w:val="28"/>
          <w:lang w:val="en-IN"/>
        </w:rPr>
      </w:pPr>
      <w:r w:rsidRPr="006B2E52">
        <w:rPr>
          <w:b/>
          <w:bCs/>
          <w:sz w:val="28"/>
          <w:szCs w:val="28"/>
          <w:lang w:val="en-IN"/>
        </w:rPr>
        <w:t>Configure Instance Details</w:t>
      </w:r>
    </w:p>
    <w:p w14:paraId="5C861C4F" w14:textId="77777777" w:rsidR="006B2E52" w:rsidRPr="006B2E52" w:rsidRDefault="006B2E52" w:rsidP="006B2E52">
      <w:pPr>
        <w:numPr>
          <w:ilvl w:val="0"/>
          <w:numId w:val="28"/>
        </w:numPr>
        <w:rPr>
          <w:sz w:val="28"/>
          <w:szCs w:val="28"/>
          <w:lang w:val="en-IN"/>
        </w:rPr>
      </w:pPr>
      <w:r w:rsidRPr="006B2E52">
        <w:rPr>
          <w:sz w:val="28"/>
          <w:szCs w:val="28"/>
          <w:lang w:val="en-IN"/>
        </w:rPr>
        <w:t>In this step, you can configure networking and other advanced settings.</w:t>
      </w:r>
    </w:p>
    <w:p w14:paraId="1FF8E1DC" w14:textId="77777777" w:rsidR="006B2E52" w:rsidRPr="006B2E52" w:rsidRDefault="006B2E52" w:rsidP="006B2E52">
      <w:pPr>
        <w:numPr>
          <w:ilvl w:val="1"/>
          <w:numId w:val="28"/>
        </w:numPr>
        <w:rPr>
          <w:sz w:val="28"/>
          <w:szCs w:val="28"/>
          <w:lang w:val="en-IN"/>
        </w:rPr>
      </w:pPr>
      <w:r w:rsidRPr="006B2E52">
        <w:rPr>
          <w:sz w:val="28"/>
          <w:szCs w:val="28"/>
          <w:lang w:val="en-IN"/>
        </w:rPr>
        <w:t>Leave the defaults for a basic setup.</w:t>
      </w:r>
    </w:p>
    <w:p w14:paraId="29FD82A0" w14:textId="77777777" w:rsidR="006B2E52" w:rsidRPr="006B2E52" w:rsidRDefault="006B2E52" w:rsidP="006B2E52">
      <w:pPr>
        <w:numPr>
          <w:ilvl w:val="1"/>
          <w:numId w:val="28"/>
        </w:numPr>
        <w:rPr>
          <w:sz w:val="28"/>
          <w:szCs w:val="28"/>
          <w:lang w:val="en-IN"/>
        </w:rPr>
      </w:pPr>
      <w:r w:rsidRPr="006B2E52">
        <w:rPr>
          <w:sz w:val="28"/>
          <w:szCs w:val="28"/>
          <w:lang w:val="en-IN"/>
        </w:rPr>
        <w:t>Ensure your VM will be launched in the default VPC (Virtual Private Cloud) unless you have specific networking requirements.</w:t>
      </w:r>
    </w:p>
    <w:p w14:paraId="03F10B40" w14:textId="77777777" w:rsidR="006B2E52" w:rsidRDefault="006B2E52">
      <w:pPr>
        <w:rPr>
          <w:sz w:val="28"/>
          <w:szCs w:val="28"/>
          <w:lang w:val="en-IN"/>
        </w:rPr>
      </w:pPr>
    </w:p>
    <w:p w14:paraId="0184AE6E" w14:textId="77777777" w:rsidR="006B2E52" w:rsidRDefault="006B2E52">
      <w:pPr>
        <w:rPr>
          <w:sz w:val="28"/>
          <w:szCs w:val="28"/>
          <w:lang w:val="en-IN"/>
        </w:rPr>
      </w:pPr>
    </w:p>
    <w:p w14:paraId="6F92CF23" w14:textId="41C46651" w:rsidR="006B2E52" w:rsidRDefault="006B2E52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26960F03" wp14:editId="1E5FF93C">
            <wp:extent cx="5943600" cy="3343275"/>
            <wp:effectExtent l="0" t="0" r="0" b="9525"/>
            <wp:docPr id="544722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2289" name="Picture 544722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85F" w:rsidRPr="006B2E52">
        <w:rPr>
          <w:sz w:val="28"/>
          <w:szCs w:val="28"/>
          <w:lang w:val="en-IN"/>
        </w:rPr>
        <w:br w:type="page"/>
      </w:r>
    </w:p>
    <w:p w14:paraId="6596E785" w14:textId="77777777" w:rsidR="006B2E52" w:rsidRPr="006B2E52" w:rsidRDefault="006B2E52" w:rsidP="006B2E52">
      <w:pPr>
        <w:rPr>
          <w:b/>
          <w:bCs/>
          <w:sz w:val="28"/>
          <w:szCs w:val="28"/>
          <w:lang w:val="en-IN"/>
        </w:rPr>
      </w:pPr>
      <w:r w:rsidRPr="006B2E52">
        <w:rPr>
          <w:b/>
          <w:bCs/>
          <w:sz w:val="28"/>
          <w:szCs w:val="28"/>
          <w:lang w:val="en-IN"/>
        </w:rPr>
        <w:lastRenderedPageBreak/>
        <w:t>Configure Security Group</w:t>
      </w:r>
    </w:p>
    <w:p w14:paraId="693CD04D" w14:textId="77777777" w:rsidR="006B2E52" w:rsidRPr="006B2E52" w:rsidRDefault="006B2E52" w:rsidP="006B2E52">
      <w:pPr>
        <w:numPr>
          <w:ilvl w:val="0"/>
          <w:numId w:val="29"/>
        </w:numPr>
        <w:rPr>
          <w:sz w:val="28"/>
          <w:szCs w:val="28"/>
          <w:lang w:val="en-IN"/>
        </w:rPr>
      </w:pPr>
      <w:r w:rsidRPr="006B2E52">
        <w:rPr>
          <w:sz w:val="28"/>
          <w:szCs w:val="28"/>
          <w:lang w:val="en-IN"/>
        </w:rPr>
        <w:t xml:space="preserve">A </w:t>
      </w:r>
      <w:r w:rsidRPr="006B2E52">
        <w:rPr>
          <w:b/>
          <w:bCs/>
          <w:sz w:val="28"/>
          <w:szCs w:val="28"/>
          <w:lang w:val="en-IN"/>
        </w:rPr>
        <w:t>Security Group</w:t>
      </w:r>
      <w:r w:rsidRPr="006B2E52">
        <w:rPr>
          <w:sz w:val="28"/>
          <w:szCs w:val="28"/>
          <w:lang w:val="en-IN"/>
        </w:rPr>
        <w:t xml:space="preserve"> is essentially a virtual firewall for your VM.</w:t>
      </w:r>
    </w:p>
    <w:p w14:paraId="5D1004E5" w14:textId="77777777" w:rsidR="006B2E52" w:rsidRPr="006B2E52" w:rsidRDefault="006B2E52" w:rsidP="006B2E52">
      <w:pPr>
        <w:numPr>
          <w:ilvl w:val="0"/>
          <w:numId w:val="29"/>
        </w:numPr>
        <w:rPr>
          <w:sz w:val="28"/>
          <w:szCs w:val="28"/>
          <w:lang w:val="en-IN"/>
        </w:rPr>
      </w:pPr>
      <w:r w:rsidRPr="006B2E52">
        <w:rPr>
          <w:sz w:val="28"/>
          <w:szCs w:val="28"/>
          <w:lang w:val="en-IN"/>
        </w:rPr>
        <w:t>By default, SSH (port 22) for Linux or RDP (port 3389) for Windows will be pre-configured.</w:t>
      </w:r>
    </w:p>
    <w:p w14:paraId="5D41DA42" w14:textId="083AAD23" w:rsidR="006B2E52" w:rsidRPr="006B2E52" w:rsidRDefault="006B2E52" w:rsidP="006B2E52">
      <w:pPr>
        <w:rPr>
          <w:b/>
          <w:bCs/>
          <w:sz w:val="28"/>
          <w:szCs w:val="28"/>
          <w:lang w:val="en-IN"/>
        </w:rPr>
      </w:pPr>
      <w:r w:rsidRPr="006B2E52">
        <w:rPr>
          <w:b/>
          <w:bCs/>
          <w:sz w:val="28"/>
          <w:szCs w:val="28"/>
          <w:lang w:val="en-IN"/>
        </w:rPr>
        <w:t xml:space="preserve"> Review and Launch</w:t>
      </w:r>
    </w:p>
    <w:p w14:paraId="425EECE5" w14:textId="77777777" w:rsidR="006B2E52" w:rsidRPr="006B2E52" w:rsidRDefault="006B2E52" w:rsidP="006B2E52">
      <w:pPr>
        <w:numPr>
          <w:ilvl w:val="0"/>
          <w:numId w:val="30"/>
        </w:numPr>
        <w:rPr>
          <w:sz w:val="28"/>
          <w:szCs w:val="28"/>
          <w:lang w:val="en-IN"/>
        </w:rPr>
      </w:pPr>
      <w:r w:rsidRPr="006B2E52">
        <w:rPr>
          <w:sz w:val="28"/>
          <w:szCs w:val="28"/>
          <w:lang w:val="en-IN"/>
        </w:rPr>
        <w:t>Review your settings.</w:t>
      </w:r>
    </w:p>
    <w:p w14:paraId="4EB2DBA4" w14:textId="582A3ADF" w:rsidR="006B2E52" w:rsidRPr="006B2E52" w:rsidRDefault="006B2E52" w:rsidP="006B2E52">
      <w:pPr>
        <w:numPr>
          <w:ilvl w:val="0"/>
          <w:numId w:val="30"/>
        </w:numPr>
        <w:rPr>
          <w:sz w:val="28"/>
          <w:szCs w:val="28"/>
          <w:lang w:val="en-IN"/>
        </w:rPr>
      </w:pPr>
      <w:r w:rsidRPr="006B2E52">
        <w:rPr>
          <w:sz w:val="28"/>
          <w:szCs w:val="28"/>
          <w:lang w:val="en-IN"/>
        </w:rPr>
        <w:t xml:space="preserve">Click </w:t>
      </w:r>
      <w:r w:rsidRPr="006B2E52">
        <w:rPr>
          <w:b/>
          <w:bCs/>
          <w:sz w:val="28"/>
          <w:szCs w:val="28"/>
          <w:lang w:val="en-IN"/>
        </w:rPr>
        <w:t>Launch</w:t>
      </w:r>
      <w:r>
        <w:rPr>
          <w:b/>
          <w:bCs/>
          <w:sz w:val="28"/>
          <w:szCs w:val="28"/>
          <w:lang w:val="en-IN"/>
        </w:rPr>
        <w:t xml:space="preserve"> instance</w:t>
      </w:r>
      <w:r w:rsidRPr="006B2E52">
        <w:rPr>
          <w:sz w:val="28"/>
          <w:szCs w:val="28"/>
          <w:lang w:val="en-IN"/>
        </w:rPr>
        <w:t>.</w:t>
      </w:r>
    </w:p>
    <w:p w14:paraId="322BA020" w14:textId="77777777" w:rsidR="006B2E52" w:rsidRDefault="006B2E52">
      <w:pPr>
        <w:rPr>
          <w:sz w:val="28"/>
          <w:szCs w:val="28"/>
          <w:lang w:val="en-IN"/>
        </w:rPr>
      </w:pPr>
    </w:p>
    <w:p w14:paraId="682F354E" w14:textId="4B93F909" w:rsidR="006B2E52" w:rsidRPr="006B2E52" w:rsidRDefault="006B2E52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anchor distT="0" distB="0" distL="114300" distR="114300" simplePos="0" relativeHeight="251661312" behindDoc="1" locked="0" layoutInCell="1" allowOverlap="1" wp14:anchorId="06C59D9F" wp14:editId="180F4F4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2956560"/>
            <wp:effectExtent l="0" t="0" r="0" b="0"/>
            <wp:wrapTight wrapText="bothSides">
              <wp:wrapPolygon edited="0">
                <wp:start x="0" y="0"/>
                <wp:lineTo x="0" y="21433"/>
                <wp:lineTo x="21531" y="21433"/>
                <wp:lineTo x="21531" y="0"/>
                <wp:lineTo x="0" y="0"/>
              </wp:wrapPolygon>
            </wp:wrapTight>
            <wp:docPr id="94261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1318" name="Picture 942613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C124C" w14:textId="70C575C9" w:rsidR="00BA085F" w:rsidRDefault="00BA085F">
      <w:pPr>
        <w:rPr>
          <w:lang w:val="en-IN"/>
        </w:rPr>
      </w:pPr>
    </w:p>
    <w:p w14:paraId="0FCB5E16" w14:textId="77777777" w:rsidR="00802D00" w:rsidRDefault="006B2E52">
      <w:pPr>
        <w:rPr>
          <w:b/>
          <w:bCs/>
          <w:sz w:val="28"/>
          <w:szCs w:val="28"/>
          <w:lang w:val="en-IN"/>
        </w:rPr>
      </w:pPr>
      <w:r>
        <w:rPr>
          <w:noProof/>
          <w:lang w:val="en-IN"/>
        </w:rPr>
        <w:drawing>
          <wp:inline distT="0" distB="0" distL="0" distR="0" wp14:anchorId="43759222" wp14:editId="66244245">
            <wp:extent cx="5943600" cy="3025140"/>
            <wp:effectExtent l="0" t="0" r="0" b="3810"/>
            <wp:docPr id="3229246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24672" name="Picture 3229246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85F">
        <w:rPr>
          <w:lang w:val="en-IN"/>
        </w:rPr>
        <w:br w:type="page"/>
      </w:r>
      <w:r w:rsidR="00802D00" w:rsidRPr="00802D00">
        <w:rPr>
          <w:b/>
          <w:bCs/>
          <w:sz w:val="28"/>
          <w:szCs w:val="28"/>
          <w:lang w:val="en-IN"/>
        </w:rPr>
        <w:lastRenderedPageBreak/>
        <w:t>Ping your own VM in cloud</w:t>
      </w:r>
    </w:p>
    <w:p w14:paraId="0028583F" w14:textId="77777777" w:rsidR="00802D00" w:rsidRDefault="00802D00">
      <w:pPr>
        <w:rPr>
          <w:b/>
          <w:bCs/>
          <w:sz w:val="28"/>
          <w:szCs w:val="28"/>
          <w:lang w:val="en-IN"/>
        </w:rPr>
      </w:pPr>
    </w:p>
    <w:p w14:paraId="3EC3C67F" w14:textId="5365DED9" w:rsidR="00802D00" w:rsidRDefault="00802D0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 was able to ping my VM in cloud through public ip.</w:t>
      </w:r>
    </w:p>
    <w:p w14:paraId="07C4D42E" w14:textId="13C8D99F" w:rsidR="00802D00" w:rsidRDefault="00802D0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Public ip= 3.21.129.195.</w:t>
      </w:r>
    </w:p>
    <w:p w14:paraId="1A130FEE" w14:textId="0E95B79C" w:rsidR="00802D00" w:rsidRDefault="00802D0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It was only able to me after changing the inbound rules in security of my AWS instance.</w:t>
      </w:r>
    </w:p>
    <w:p w14:paraId="3963EA60" w14:textId="77777777" w:rsidR="00802D00" w:rsidRDefault="00802D00">
      <w:pPr>
        <w:rPr>
          <w:sz w:val="28"/>
          <w:szCs w:val="28"/>
          <w:lang w:val="en-IN"/>
        </w:rPr>
      </w:pPr>
    </w:p>
    <w:p w14:paraId="5A7C4C0E" w14:textId="77777777" w:rsidR="00802D00" w:rsidRDefault="00802D00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2B88062E" wp14:editId="2715D074">
            <wp:extent cx="5943600" cy="2925445"/>
            <wp:effectExtent l="0" t="0" r="0" b="8255"/>
            <wp:docPr id="7302094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09459" name="Picture 73020945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79DA" w14:textId="77777777" w:rsidR="00802D00" w:rsidRDefault="00802D00">
      <w:pPr>
        <w:rPr>
          <w:b/>
          <w:bCs/>
          <w:sz w:val="28"/>
          <w:szCs w:val="28"/>
          <w:lang w:val="en-IN"/>
        </w:rPr>
      </w:pPr>
    </w:p>
    <w:p w14:paraId="3BB71C7F" w14:textId="77777777" w:rsidR="00802D00" w:rsidRDefault="00802D00">
      <w:pPr>
        <w:rPr>
          <w:b/>
          <w:bCs/>
          <w:sz w:val="28"/>
          <w:szCs w:val="28"/>
          <w:lang w:val="en-IN"/>
        </w:rPr>
      </w:pPr>
    </w:p>
    <w:p w14:paraId="28C3344D" w14:textId="77777777" w:rsidR="00802D00" w:rsidRDefault="00802D00">
      <w:pPr>
        <w:rPr>
          <w:b/>
          <w:bCs/>
          <w:sz w:val="28"/>
          <w:szCs w:val="28"/>
          <w:lang w:val="en-IN"/>
        </w:rPr>
      </w:pPr>
    </w:p>
    <w:p w14:paraId="0946920F" w14:textId="77777777" w:rsidR="00AC77E3" w:rsidRDefault="00AC77E3">
      <w:pPr>
        <w:rPr>
          <w:b/>
          <w:bCs/>
          <w:sz w:val="28"/>
          <w:szCs w:val="28"/>
          <w:lang w:val="en-IN"/>
        </w:rPr>
      </w:pPr>
    </w:p>
    <w:p w14:paraId="78A89729" w14:textId="77777777" w:rsidR="00AC77E3" w:rsidRDefault="00AC77E3">
      <w:pPr>
        <w:rPr>
          <w:b/>
          <w:bCs/>
          <w:sz w:val="28"/>
          <w:szCs w:val="28"/>
          <w:lang w:val="en-IN"/>
        </w:rPr>
      </w:pPr>
    </w:p>
    <w:p w14:paraId="266504EF" w14:textId="77777777" w:rsidR="00AC77E3" w:rsidRDefault="00AC77E3">
      <w:pPr>
        <w:rPr>
          <w:b/>
          <w:bCs/>
          <w:sz w:val="28"/>
          <w:szCs w:val="28"/>
          <w:lang w:val="en-IN"/>
        </w:rPr>
      </w:pPr>
    </w:p>
    <w:p w14:paraId="663DE081" w14:textId="77777777" w:rsidR="00AC77E3" w:rsidRDefault="00AC77E3">
      <w:pPr>
        <w:rPr>
          <w:b/>
          <w:bCs/>
          <w:sz w:val="28"/>
          <w:szCs w:val="28"/>
          <w:lang w:val="en-IN"/>
        </w:rPr>
      </w:pPr>
    </w:p>
    <w:p w14:paraId="52259B1D" w14:textId="77777777" w:rsidR="00AC77E3" w:rsidRDefault="00AC77E3">
      <w:pPr>
        <w:rPr>
          <w:b/>
          <w:bCs/>
          <w:sz w:val="28"/>
          <w:szCs w:val="28"/>
          <w:lang w:val="en-IN"/>
        </w:rPr>
      </w:pPr>
    </w:p>
    <w:p w14:paraId="66010E71" w14:textId="77777777" w:rsidR="00AC77E3" w:rsidRDefault="00AC77E3">
      <w:pPr>
        <w:rPr>
          <w:b/>
          <w:bCs/>
          <w:sz w:val="28"/>
          <w:szCs w:val="28"/>
          <w:lang w:val="en-IN"/>
        </w:rPr>
      </w:pPr>
    </w:p>
    <w:p w14:paraId="33364758" w14:textId="77777777" w:rsidR="00AC77E3" w:rsidRDefault="00AC77E3">
      <w:pPr>
        <w:rPr>
          <w:b/>
          <w:bCs/>
          <w:sz w:val="28"/>
          <w:szCs w:val="28"/>
          <w:lang w:val="en-IN"/>
        </w:rPr>
      </w:pPr>
    </w:p>
    <w:p w14:paraId="0EB880A3" w14:textId="77777777" w:rsidR="00AC77E3" w:rsidRDefault="00AC77E3">
      <w:pPr>
        <w:rPr>
          <w:b/>
          <w:bCs/>
          <w:sz w:val="28"/>
          <w:szCs w:val="28"/>
          <w:lang w:val="en-IN"/>
        </w:rPr>
      </w:pPr>
    </w:p>
    <w:p w14:paraId="41CBA06F" w14:textId="77777777" w:rsidR="00AC77E3" w:rsidRDefault="00AC77E3">
      <w:pPr>
        <w:rPr>
          <w:b/>
          <w:bCs/>
          <w:sz w:val="28"/>
          <w:szCs w:val="28"/>
          <w:lang w:val="en-IN"/>
        </w:rPr>
      </w:pPr>
    </w:p>
    <w:p w14:paraId="35B5ABF6" w14:textId="77777777" w:rsidR="00AC77E3" w:rsidRDefault="00AC77E3">
      <w:pPr>
        <w:rPr>
          <w:b/>
          <w:bCs/>
          <w:sz w:val="28"/>
          <w:szCs w:val="28"/>
          <w:lang w:val="en-IN"/>
        </w:rPr>
      </w:pPr>
    </w:p>
    <w:p w14:paraId="3CC345D7" w14:textId="77777777" w:rsidR="00AC77E3" w:rsidRDefault="00AC77E3">
      <w:pPr>
        <w:rPr>
          <w:b/>
          <w:bCs/>
          <w:sz w:val="28"/>
          <w:szCs w:val="28"/>
          <w:lang w:val="en-IN"/>
        </w:rPr>
      </w:pPr>
    </w:p>
    <w:p w14:paraId="05BFEAEF" w14:textId="77777777" w:rsidR="00AC77E3" w:rsidRDefault="00AC77E3">
      <w:pPr>
        <w:rPr>
          <w:b/>
          <w:bCs/>
          <w:sz w:val="28"/>
          <w:szCs w:val="28"/>
          <w:lang w:val="en-IN"/>
        </w:rPr>
      </w:pPr>
    </w:p>
    <w:p w14:paraId="797341A0" w14:textId="77777777" w:rsidR="00AC77E3" w:rsidRDefault="00AC77E3">
      <w:pPr>
        <w:rPr>
          <w:b/>
          <w:bCs/>
          <w:sz w:val="28"/>
          <w:szCs w:val="28"/>
          <w:lang w:val="en-IN"/>
        </w:rPr>
      </w:pPr>
    </w:p>
    <w:p w14:paraId="62426FC0" w14:textId="77777777" w:rsidR="00AC77E3" w:rsidRDefault="00AC77E3">
      <w:pPr>
        <w:rPr>
          <w:b/>
          <w:bCs/>
          <w:sz w:val="28"/>
          <w:szCs w:val="28"/>
          <w:lang w:val="en-IN"/>
        </w:rPr>
      </w:pPr>
    </w:p>
    <w:p w14:paraId="3F31E012" w14:textId="55A97D8D" w:rsidR="00802D00" w:rsidRDefault="00802D00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>LOGGING IN TO MY VM VIA SSH</w:t>
      </w:r>
    </w:p>
    <w:p w14:paraId="194EE623" w14:textId="77777777" w:rsidR="00802D00" w:rsidRDefault="00802D00">
      <w:p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 </w:t>
      </w:r>
    </w:p>
    <w:p w14:paraId="1D8B3562" w14:textId="77777777" w:rsidR="00802D00" w:rsidRDefault="00802D0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 got logged in to my VM through ssh. </w:t>
      </w:r>
    </w:p>
    <w:p w14:paraId="3A12EC0B" w14:textId="77777777" w:rsidR="00802D00" w:rsidRDefault="00802D0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 that I wanted the security key of aws instance server and put that to kali linux.</w:t>
      </w:r>
    </w:p>
    <w:p w14:paraId="37D5FB48" w14:textId="77777777" w:rsidR="00802D00" w:rsidRDefault="00802D00">
      <w:pPr>
        <w:rPr>
          <w:sz w:val="28"/>
          <w:szCs w:val="28"/>
          <w:lang w:val="en-IN"/>
        </w:rPr>
      </w:pPr>
    </w:p>
    <w:p w14:paraId="089A0673" w14:textId="107EC1C8" w:rsidR="00BA085F" w:rsidRDefault="00AC77E3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7CFD02B6" wp14:editId="6C355F22">
            <wp:extent cx="5943600" cy="2925445"/>
            <wp:effectExtent l="0" t="0" r="0" b="8255"/>
            <wp:docPr id="15917442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44285" name="Picture 159174428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BF51" w14:textId="77777777" w:rsidR="00847F77" w:rsidRDefault="00847F77">
      <w:pPr>
        <w:rPr>
          <w:b/>
          <w:bCs/>
          <w:sz w:val="28"/>
          <w:szCs w:val="28"/>
          <w:lang w:val="en-IN"/>
        </w:rPr>
      </w:pPr>
    </w:p>
    <w:p w14:paraId="24163FB8" w14:textId="77777777" w:rsidR="00847F77" w:rsidRDefault="00847F77">
      <w:pPr>
        <w:rPr>
          <w:b/>
          <w:bCs/>
          <w:sz w:val="28"/>
          <w:szCs w:val="28"/>
          <w:lang w:val="en-IN"/>
        </w:rPr>
      </w:pPr>
    </w:p>
    <w:p w14:paraId="373E3345" w14:textId="58B2D848" w:rsidR="00847F77" w:rsidRDefault="00847F77">
      <w:pPr>
        <w:rPr>
          <w:b/>
          <w:bCs/>
          <w:sz w:val="28"/>
          <w:szCs w:val="28"/>
          <w:lang w:val="en-IN"/>
        </w:rPr>
      </w:pPr>
    </w:p>
    <w:p w14:paraId="60201660" w14:textId="77777777" w:rsidR="00847F77" w:rsidRDefault="00847F77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br w:type="page"/>
      </w:r>
    </w:p>
    <w:p w14:paraId="3C670EE2" w14:textId="41267C92" w:rsidR="00847F77" w:rsidRDefault="00847F77">
      <w:pPr>
        <w:rPr>
          <w:sz w:val="28"/>
          <w:szCs w:val="28"/>
        </w:rPr>
      </w:pPr>
      <w:r w:rsidRPr="00847F77">
        <w:rPr>
          <w:sz w:val="28"/>
          <w:szCs w:val="28"/>
        </w:rPr>
        <w:lastRenderedPageBreak/>
        <w:t>Verifying Public IP Connectivity: Ping Your Public IP from a Cloud VM and Capture the Results</w:t>
      </w:r>
    </w:p>
    <w:p w14:paraId="16C64554" w14:textId="77777777" w:rsidR="00847F77" w:rsidRDefault="00847F77">
      <w:pPr>
        <w:rPr>
          <w:sz w:val="28"/>
          <w:szCs w:val="28"/>
        </w:rPr>
      </w:pPr>
    </w:p>
    <w:p w14:paraId="753C8CC2" w14:textId="1D8268BE" w:rsidR="00847F77" w:rsidRDefault="00847F77">
      <w:pPr>
        <w:rPr>
          <w:sz w:val="28"/>
          <w:szCs w:val="28"/>
        </w:rPr>
      </w:pPr>
      <w:r>
        <w:rPr>
          <w:sz w:val="28"/>
          <w:szCs w:val="28"/>
        </w:rPr>
        <w:t xml:space="preserve">I was unable to ping my public IP from cloud VM. </w:t>
      </w:r>
    </w:p>
    <w:p w14:paraId="717A6D89" w14:textId="16F84EDC" w:rsidR="00847F77" w:rsidRDefault="00847F77">
      <w:pPr>
        <w:rPr>
          <w:sz w:val="28"/>
          <w:szCs w:val="28"/>
        </w:rPr>
      </w:pPr>
      <w:r>
        <w:rPr>
          <w:sz w:val="28"/>
          <w:szCs w:val="28"/>
        </w:rPr>
        <w:t>It is because the ISP providers are blocking ICMP packets.</w:t>
      </w:r>
    </w:p>
    <w:p w14:paraId="516C3786" w14:textId="2EF90655" w:rsidR="00847F77" w:rsidRPr="00847F77" w:rsidRDefault="00847F77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anchor distT="0" distB="0" distL="114300" distR="114300" simplePos="0" relativeHeight="251662336" behindDoc="1" locked="0" layoutInCell="1" allowOverlap="1" wp14:anchorId="73ECF7D9" wp14:editId="5685F715">
            <wp:simplePos x="0" y="0"/>
            <wp:positionH relativeFrom="margin">
              <wp:align>right</wp:align>
            </wp:positionH>
            <wp:positionV relativeFrom="paragraph">
              <wp:posOffset>469265</wp:posOffset>
            </wp:positionV>
            <wp:extent cx="5943600" cy="2925445"/>
            <wp:effectExtent l="0" t="0" r="0" b="8255"/>
            <wp:wrapTight wrapText="bothSides">
              <wp:wrapPolygon edited="0">
                <wp:start x="0" y="0"/>
                <wp:lineTo x="0" y="21520"/>
                <wp:lineTo x="21531" y="21520"/>
                <wp:lineTo x="21531" y="0"/>
                <wp:lineTo x="0" y="0"/>
              </wp:wrapPolygon>
            </wp:wrapTight>
            <wp:docPr id="10453138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13877" name="Picture 10453138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47F77" w:rsidRPr="00847F77" w:rsidSect="00BA085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65F0A79"/>
    <w:multiLevelType w:val="multilevel"/>
    <w:tmpl w:val="E3700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4540B7B"/>
    <w:multiLevelType w:val="multilevel"/>
    <w:tmpl w:val="28409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C7A2852"/>
    <w:multiLevelType w:val="multilevel"/>
    <w:tmpl w:val="360CC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16F2505"/>
    <w:multiLevelType w:val="multilevel"/>
    <w:tmpl w:val="B3A8B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3F0D27D0"/>
    <w:multiLevelType w:val="multilevel"/>
    <w:tmpl w:val="08228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55EA4C39"/>
    <w:multiLevelType w:val="multilevel"/>
    <w:tmpl w:val="B84E1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6E533B7A"/>
    <w:multiLevelType w:val="multilevel"/>
    <w:tmpl w:val="E63C0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646084404">
    <w:abstractNumId w:val="25"/>
  </w:num>
  <w:num w:numId="2" w16cid:durableId="1917743214">
    <w:abstractNumId w:val="13"/>
  </w:num>
  <w:num w:numId="3" w16cid:durableId="1058943263">
    <w:abstractNumId w:val="10"/>
  </w:num>
  <w:num w:numId="4" w16cid:durableId="1139496772">
    <w:abstractNumId w:val="28"/>
  </w:num>
  <w:num w:numId="5" w16cid:durableId="1872256063">
    <w:abstractNumId w:val="15"/>
  </w:num>
  <w:num w:numId="6" w16cid:durableId="344482035">
    <w:abstractNumId w:val="20"/>
  </w:num>
  <w:num w:numId="7" w16cid:durableId="139923613">
    <w:abstractNumId w:val="23"/>
  </w:num>
  <w:num w:numId="8" w16cid:durableId="481701777">
    <w:abstractNumId w:val="9"/>
  </w:num>
  <w:num w:numId="9" w16cid:durableId="592711261">
    <w:abstractNumId w:val="7"/>
  </w:num>
  <w:num w:numId="10" w16cid:durableId="2077360369">
    <w:abstractNumId w:val="6"/>
  </w:num>
  <w:num w:numId="11" w16cid:durableId="752746641">
    <w:abstractNumId w:val="5"/>
  </w:num>
  <w:num w:numId="12" w16cid:durableId="597829853">
    <w:abstractNumId w:val="4"/>
  </w:num>
  <w:num w:numId="13" w16cid:durableId="240721908">
    <w:abstractNumId w:val="8"/>
  </w:num>
  <w:num w:numId="14" w16cid:durableId="583957726">
    <w:abstractNumId w:val="3"/>
  </w:num>
  <w:num w:numId="15" w16cid:durableId="662859460">
    <w:abstractNumId w:val="2"/>
  </w:num>
  <w:num w:numId="16" w16cid:durableId="1817843661">
    <w:abstractNumId w:val="1"/>
  </w:num>
  <w:num w:numId="17" w16cid:durableId="1431966575">
    <w:abstractNumId w:val="0"/>
  </w:num>
  <w:num w:numId="18" w16cid:durableId="1060442266">
    <w:abstractNumId w:val="17"/>
  </w:num>
  <w:num w:numId="19" w16cid:durableId="1788040130">
    <w:abstractNumId w:val="18"/>
  </w:num>
  <w:num w:numId="20" w16cid:durableId="1407218212">
    <w:abstractNumId w:val="26"/>
  </w:num>
  <w:num w:numId="21" w16cid:durableId="246623465">
    <w:abstractNumId w:val="22"/>
  </w:num>
  <w:num w:numId="22" w16cid:durableId="429589008">
    <w:abstractNumId w:val="12"/>
  </w:num>
  <w:num w:numId="23" w16cid:durableId="572542320">
    <w:abstractNumId w:val="29"/>
  </w:num>
  <w:num w:numId="24" w16cid:durableId="152836928">
    <w:abstractNumId w:val="11"/>
  </w:num>
  <w:num w:numId="25" w16cid:durableId="2021589625">
    <w:abstractNumId w:val="14"/>
  </w:num>
  <w:num w:numId="26" w16cid:durableId="1480147241">
    <w:abstractNumId w:val="21"/>
  </w:num>
  <w:num w:numId="27" w16cid:durableId="1366909100">
    <w:abstractNumId w:val="19"/>
  </w:num>
  <w:num w:numId="28" w16cid:durableId="1262106463">
    <w:abstractNumId w:val="27"/>
  </w:num>
  <w:num w:numId="29" w16cid:durableId="1453094147">
    <w:abstractNumId w:val="16"/>
  </w:num>
  <w:num w:numId="30" w16cid:durableId="154602356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85F"/>
    <w:rsid w:val="00341256"/>
    <w:rsid w:val="00645252"/>
    <w:rsid w:val="006B2E52"/>
    <w:rsid w:val="006D3D74"/>
    <w:rsid w:val="007C5FE7"/>
    <w:rsid w:val="00802D00"/>
    <w:rsid w:val="0083569A"/>
    <w:rsid w:val="00847F77"/>
    <w:rsid w:val="009A1745"/>
    <w:rsid w:val="00A9204E"/>
    <w:rsid w:val="00AC77E3"/>
    <w:rsid w:val="00AE3238"/>
    <w:rsid w:val="00BA085F"/>
    <w:rsid w:val="00D3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D13CE"/>
  <w15:chartTrackingRefBased/>
  <w15:docId w15:val="{A3051F0E-7AE8-4C94-AF42-5FFF848C7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Spacing">
    <w:name w:val="No Spacing"/>
    <w:link w:val="NoSpacingChar"/>
    <w:uiPriority w:val="1"/>
    <w:qFormat/>
    <w:rsid w:val="00BA085F"/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A085F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0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hit\AppData\Local\Microsoft\Office\16.0\DTS\en-IN%7b64DB3FE6-6E52-4D62-9D62-049E65A29B2F%7d\%7bD8B905C4-9584-4483-AD1C-0747593BD8E3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{D8B905C4-9584-4483-AD1C-0747593BD8E3}tf02786999_win32</Template>
  <TotalTime>12</TotalTime>
  <Pages>8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Rohith.R.D | 22-09-2024</dc:subject>
  <dc:creator>Rohith R D</dc:creator>
  <cp:keywords/>
  <dc:description/>
  <cp:lastModifiedBy>Rohith R D</cp:lastModifiedBy>
  <cp:revision>4</cp:revision>
  <dcterms:created xsi:type="dcterms:W3CDTF">2024-09-20T09:04:00Z</dcterms:created>
  <dcterms:modified xsi:type="dcterms:W3CDTF">2024-09-22T07:21:00Z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